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7E74FD">
      <w:pPr>
        <w:rPr>
          <w:sz w:val="28"/>
          <w:szCs w:val="28"/>
        </w:rPr>
      </w:pPr>
      <w:r>
        <w:rPr>
          <w:sz w:val="28"/>
          <w:szCs w:val="28"/>
        </w:rPr>
        <w:t>PROBLEM STATEMENT:</w:t>
      </w:r>
    </w:p>
    <w:p w:rsidR="007E74FD" w:rsidRDefault="00E95CE3">
      <w:pPr>
        <w:rPr>
          <w:sz w:val="28"/>
          <w:szCs w:val="28"/>
        </w:rPr>
      </w:pPr>
      <w:r w:rsidRPr="00E95CE3">
        <w:rPr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7" name="Picture 7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Q1-</w:t>
      </w: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Q2-</w:t>
      </w: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Q3-</w:t>
      </w:r>
      <w:r w:rsidR="008E20ED">
        <w:rPr>
          <w:sz w:val="28"/>
          <w:szCs w:val="28"/>
        </w:rPr>
        <w:t xml:space="preserve"> 1. </w:t>
      </w:r>
      <w:r w:rsidR="008E20ED">
        <w:rPr>
          <w:sz w:val="28"/>
          <w:szCs w:val="28"/>
        </w:rPr>
        <w:t>1. TEXT FILE</w:t>
      </w:r>
    </w:p>
    <w:p w:rsidR="008E20ED" w:rsidRDefault="00E75E1F">
      <w:pPr>
        <w:rPr>
          <w:sz w:val="28"/>
          <w:szCs w:val="28"/>
        </w:rPr>
      </w:pPr>
      <w:r w:rsidRPr="00E75E1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1590675"/>
            <wp:positionH relativeFrom="column">
              <wp:align>left</wp:align>
            </wp:positionH>
            <wp:positionV relativeFrom="paragraph">
              <wp:align>top</wp:align>
            </wp:positionV>
            <wp:extent cx="5257800" cy="3943350"/>
            <wp:effectExtent l="0" t="0" r="0" b="0"/>
            <wp:wrapSquare wrapText="bothSides"/>
            <wp:docPr id="8" name="Picture 8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 w:rsidRPr="00E75E1F">
        <w:rPr>
          <w:noProof/>
          <w:sz w:val="28"/>
          <w:szCs w:val="28"/>
        </w:rPr>
        <w:drawing>
          <wp:inline distT="0" distB="0" distL="0" distR="0">
            <wp:extent cx="5248275" cy="3609975"/>
            <wp:effectExtent l="0" t="0" r="9525" b="9525"/>
            <wp:docPr id="9" name="Picture 9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0ED" w:rsidRDefault="008E20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 SEQUENCE FILE</w:t>
      </w:r>
    </w:p>
    <w:p w:rsidR="00E75E1F" w:rsidRDefault="008E20ED">
      <w:pPr>
        <w:rPr>
          <w:sz w:val="28"/>
          <w:szCs w:val="28"/>
        </w:rPr>
      </w:pPr>
      <w:r w:rsidRPr="008E20ED">
        <w:rPr>
          <w:noProof/>
          <w:sz w:val="28"/>
          <w:szCs w:val="28"/>
        </w:rPr>
        <w:drawing>
          <wp:inline distT="0" distB="0" distL="0" distR="0">
            <wp:extent cx="4127500" cy="3095625"/>
            <wp:effectExtent l="0" t="0" r="6350" b="9525"/>
            <wp:docPr id="16" name="Picture 16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50" cy="309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0ED" w:rsidRDefault="008E20ED">
      <w:pPr>
        <w:rPr>
          <w:sz w:val="28"/>
          <w:szCs w:val="28"/>
        </w:rPr>
      </w:pPr>
      <w:r w:rsidRPr="008E20ED">
        <w:rPr>
          <w:noProof/>
          <w:sz w:val="28"/>
          <w:szCs w:val="28"/>
        </w:rPr>
        <w:drawing>
          <wp:inline distT="0" distB="0" distL="0" distR="0">
            <wp:extent cx="4559300" cy="3419475"/>
            <wp:effectExtent l="0" t="0" r="0" b="9525"/>
            <wp:docPr id="17" name="Picture 17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0ED" w:rsidRDefault="008E20ED">
      <w:pPr>
        <w:rPr>
          <w:sz w:val="28"/>
          <w:szCs w:val="28"/>
        </w:rPr>
      </w:pPr>
    </w:p>
    <w:p w:rsidR="008E20ED" w:rsidRDefault="008E20ED">
      <w:pPr>
        <w:rPr>
          <w:sz w:val="28"/>
          <w:szCs w:val="28"/>
        </w:rPr>
      </w:pPr>
      <w:bookmarkStart w:id="0" w:name="_GoBack"/>
      <w:bookmarkEnd w:id="0"/>
    </w:p>
    <w:p w:rsidR="008E20ED" w:rsidRDefault="008E20ED">
      <w:pPr>
        <w:rPr>
          <w:sz w:val="28"/>
          <w:szCs w:val="28"/>
        </w:rPr>
      </w:pPr>
    </w:p>
    <w:p w:rsidR="00E75E1F" w:rsidRDefault="00E75E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RC FILE</w:t>
      </w:r>
    </w:p>
    <w:p w:rsidR="00E75E1F" w:rsidRDefault="00E75E1F">
      <w:pPr>
        <w:rPr>
          <w:sz w:val="28"/>
          <w:szCs w:val="28"/>
        </w:rPr>
      </w:pPr>
      <w:r w:rsidRPr="00E75E1F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914400" y="1247775"/>
            <wp:positionH relativeFrom="column">
              <wp:align>left</wp:align>
            </wp:positionH>
            <wp:positionV relativeFrom="paragraph">
              <wp:align>top</wp:align>
            </wp:positionV>
            <wp:extent cx="4838700" cy="3629025"/>
            <wp:effectExtent l="0" t="0" r="0" b="9525"/>
            <wp:wrapSquare wrapText="bothSides"/>
            <wp:docPr id="12" name="Picture 12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 w:rsidRPr="00E75E1F">
        <w:rPr>
          <w:noProof/>
          <w:sz w:val="28"/>
          <w:szCs w:val="28"/>
        </w:rPr>
        <w:drawing>
          <wp:inline distT="0" distB="0" distL="0" distR="0">
            <wp:extent cx="4787900" cy="3590925"/>
            <wp:effectExtent l="0" t="0" r="0" b="9525"/>
            <wp:docPr id="13" name="Picture 13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E1F" w:rsidRDefault="00E75E1F">
      <w:pPr>
        <w:rPr>
          <w:sz w:val="28"/>
          <w:szCs w:val="28"/>
        </w:rPr>
      </w:pPr>
    </w:p>
    <w:p w:rsidR="00E75E1F" w:rsidRDefault="00E75E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 ORC FILE</w:t>
      </w:r>
    </w:p>
    <w:p w:rsidR="00E75E1F" w:rsidRPr="007E74FD" w:rsidRDefault="00E75E1F">
      <w:pPr>
        <w:rPr>
          <w:sz w:val="28"/>
          <w:szCs w:val="28"/>
        </w:rPr>
      </w:pPr>
      <w:r w:rsidRPr="00E75E1F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914400" y="1247775"/>
            <wp:positionH relativeFrom="column">
              <wp:align>left</wp:align>
            </wp:positionH>
            <wp:positionV relativeFrom="paragraph">
              <wp:align>top</wp:align>
            </wp:positionV>
            <wp:extent cx="4940300" cy="3705225"/>
            <wp:effectExtent l="0" t="0" r="0" b="9525"/>
            <wp:wrapSquare wrapText="bothSides"/>
            <wp:docPr id="14" name="Picture 14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 w:rsidRPr="00E75E1F">
        <w:rPr>
          <w:noProof/>
          <w:sz w:val="28"/>
          <w:szCs w:val="28"/>
        </w:rPr>
        <w:drawing>
          <wp:inline distT="0" distB="0" distL="0" distR="0">
            <wp:extent cx="4927600" cy="3695700"/>
            <wp:effectExtent l="0" t="0" r="6350" b="0"/>
            <wp:docPr id="15" name="Picture 15" descr="C:\Users\612841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80" cy="369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5E1F" w:rsidRPr="007E7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DB3" w:rsidRDefault="00D36DB3" w:rsidP="008E20ED">
      <w:pPr>
        <w:spacing w:after="0" w:line="240" w:lineRule="auto"/>
      </w:pPr>
      <w:r>
        <w:separator/>
      </w:r>
    </w:p>
  </w:endnote>
  <w:endnote w:type="continuationSeparator" w:id="0">
    <w:p w:rsidR="00D36DB3" w:rsidRDefault="00D36DB3" w:rsidP="008E2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DB3" w:rsidRDefault="00D36DB3" w:rsidP="008E20ED">
      <w:pPr>
        <w:spacing w:after="0" w:line="240" w:lineRule="auto"/>
      </w:pPr>
      <w:r>
        <w:separator/>
      </w:r>
    </w:p>
  </w:footnote>
  <w:footnote w:type="continuationSeparator" w:id="0">
    <w:p w:rsidR="00D36DB3" w:rsidRDefault="00D36DB3" w:rsidP="008E20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4FD"/>
    <w:rsid w:val="00237C75"/>
    <w:rsid w:val="0058367F"/>
    <w:rsid w:val="00793B3E"/>
    <w:rsid w:val="007E74FD"/>
    <w:rsid w:val="008E20ED"/>
    <w:rsid w:val="00A069B2"/>
    <w:rsid w:val="00D36DB3"/>
    <w:rsid w:val="00E75E1F"/>
    <w:rsid w:val="00E9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27F8CE-7286-4ACC-B1B6-6CC0F76D6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20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0ED"/>
  </w:style>
  <w:style w:type="paragraph" w:styleId="Footer">
    <w:name w:val="footer"/>
    <w:basedOn w:val="Normal"/>
    <w:link w:val="FooterChar"/>
    <w:uiPriority w:val="99"/>
    <w:unhideWhenUsed/>
    <w:rsid w:val="008E20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0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12</cp:revision>
  <dcterms:created xsi:type="dcterms:W3CDTF">2017-05-11T06:13:00Z</dcterms:created>
  <dcterms:modified xsi:type="dcterms:W3CDTF">2017-05-11T06:49:00Z</dcterms:modified>
</cp:coreProperties>
</file>